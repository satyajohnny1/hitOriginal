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B48C93" w14:textId="1E08F878" w:rsidR="00F926F2" w:rsidRDefault="00F926F2" w:rsidP="00F926F2">
      <w:pPr>
        <w:pStyle w:val="Heading1"/>
      </w:pPr>
      <w:r>
        <w:t>create database</w:t>
      </w:r>
    </w:p>
    <w:p w14:paraId="5930DED2" w14:textId="43FEBB0B" w:rsidR="00F926F2" w:rsidRDefault="00F926F2" w:rsidP="00F926F2">
      <w:r>
        <w:t xml:space="preserve">Run SQL script </w:t>
      </w:r>
    </w:p>
    <w:p w14:paraId="1E5A604D" w14:textId="173D7DAD" w:rsidR="00F926F2" w:rsidRPr="00F926F2" w:rsidRDefault="00F926F2" w:rsidP="00F926F2">
      <w:r w:rsidRPr="00F926F2">
        <w:t>X_DB</w:t>
      </w:r>
      <w:r>
        <w:t>/ MultiStater</w:t>
      </w:r>
    </w:p>
    <w:p w14:paraId="76037CA8" w14:textId="7ED23555" w:rsidR="00F926F2" w:rsidRDefault="00F926F2" w:rsidP="00F926F2"/>
    <w:p w14:paraId="61550B44" w14:textId="169E269E" w:rsidR="00F926F2" w:rsidRDefault="00F926F2" w:rsidP="00F926F2"/>
    <w:p w14:paraId="4C3C38FD" w14:textId="3D632797" w:rsidR="00F926F2" w:rsidRDefault="00F926F2" w:rsidP="00F926F2"/>
    <w:p w14:paraId="1FF291FE" w14:textId="37D77159" w:rsidR="00F926F2" w:rsidRDefault="00F926F2" w:rsidP="00F926F2"/>
    <w:p w14:paraId="5F244663" w14:textId="0DAD22C1" w:rsidR="00F926F2" w:rsidRDefault="00F926F2" w:rsidP="00F926F2"/>
    <w:p w14:paraId="461AF0F9" w14:textId="129B5667" w:rsidR="00F926F2" w:rsidRDefault="00F926F2" w:rsidP="00F926F2"/>
    <w:p w14:paraId="6C4E6E01" w14:textId="17DF0C3C" w:rsidR="00F926F2" w:rsidRDefault="00F926F2" w:rsidP="00F926F2"/>
    <w:p w14:paraId="62E5149D" w14:textId="0954BB6E" w:rsidR="00F926F2" w:rsidRDefault="00F926F2" w:rsidP="00F926F2"/>
    <w:p w14:paraId="12A7301F" w14:textId="32EDE1D7" w:rsidR="00F926F2" w:rsidRDefault="00F926F2" w:rsidP="00F926F2"/>
    <w:p w14:paraId="6AFDC101" w14:textId="23E243A4" w:rsidR="00F926F2" w:rsidRDefault="00F926F2" w:rsidP="00F926F2"/>
    <w:p w14:paraId="3A49C338" w14:textId="3AD3109D" w:rsidR="00F926F2" w:rsidRDefault="00F926F2" w:rsidP="00F926F2"/>
    <w:p w14:paraId="4E3125A2" w14:textId="4E7DA672" w:rsidR="00F926F2" w:rsidRDefault="00F926F2" w:rsidP="00F926F2"/>
    <w:p w14:paraId="45674126" w14:textId="253B3190" w:rsidR="00F926F2" w:rsidRDefault="00F926F2" w:rsidP="00F926F2"/>
    <w:p w14:paraId="6AE92439" w14:textId="0D1F806B" w:rsidR="00F926F2" w:rsidRDefault="00F926F2" w:rsidP="00F926F2"/>
    <w:p w14:paraId="0C8E36F5" w14:textId="46DEFD51" w:rsidR="00F926F2" w:rsidRDefault="00F926F2" w:rsidP="00F926F2"/>
    <w:p w14:paraId="73A8DB9F" w14:textId="2FFE62BE" w:rsidR="00F926F2" w:rsidRDefault="00F926F2" w:rsidP="00F926F2"/>
    <w:p w14:paraId="4D1ECFCA" w14:textId="32165E23" w:rsidR="00F926F2" w:rsidRDefault="00F926F2" w:rsidP="00F926F2"/>
    <w:p w14:paraId="1F2631D2" w14:textId="1751F53F" w:rsidR="00F926F2" w:rsidRDefault="00F926F2" w:rsidP="00F926F2"/>
    <w:p w14:paraId="3E3A2EF4" w14:textId="77777777" w:rsidR="00F926F2" w:rsidRDefault="00F926F2" w:rsidP="00F926F2"/>
    <w:p w14:paraId="1956EAA7" w14:textId="57B20D49" w:rsidR="00981E0A" w:rsidRDefault="00FE5031">
      <w:pPr>
        <w:pStyle w:val="Heading1"/>
      </w:pPr>
      <w:r>
        <w:t>Poster Editing</w:t>
      </w:r>
    </w:p>
    <w:p w14:paraId="3674B7A6" w14:textId="77777777" w:rsidR="00981E0A" w:rsidRDefault="00DB017D">
      <w:pPr>
        <w:rPr>
          <w:rFonts w:ascii="Arial" w:hAnsi="Arial" w:cs="Arial"/>
          <w:color w:val="BBBBBB"/>
          <w:sz w:val="26"/>
          <w:szCs w:val="26"/>
        </w:rPr>
      </w:pPr>
      <w:hyperlink r:id="rId9" w:history="1">
        <w:r w:rsidR="00623C19" w:rsidRPr="00FF295A">
          <w:rPr>
            <w:rStyle w:val="Hyperlink"/>
            <w:rFonts w:ascii="Arial" w:hAnsi="Arial" w:cs="Arial"/>
            <w:sz w:val="26"/>
            <w:szCs w:val="26"/>
          </w:rPr>
          <w:t>https://youtu.be/SV38L4c4JKY</w:t>
        </w:r>
      </w:hyperlink>
    </w:p>
    <w:p w14:paraId="36B630E0" w14:textId="77777777" w:rsidR="00623C19" w:rsidRDefault="00623C19">
      <w:pPr>
        <w:rPr>
          <w:rFonts w:ascii="Arial" w:hAnsi="Arial" w:cs="Arial"/>
          <w:color w:val="BBBBBB"/>
          <w:sz w:val="26"/>
          <w:szCs w:val="26"/>
        </w:rPr>
      </w:pPr>
    </w:p>
    <w:p w14:paraId="067DC57D" w14:textId="77777777" w:rsidR="00623C19" w:rsidRDefault="00DF5185" w:rsidP="00DF5185">
      <w:pPr>
        <w:pStyle w:val="ListParagraph"/>
        <w:numPr>
          <w:ilvl w:val="0"/>
          <w:numId w:val="4"/>
        </w:numPr>
      </w:pPr>
      <w:r>
        <w:t>Open Image in Photoshop</w:t>
      </w:r>
    </w:p>
    <w:p w14:paraId="220E0429" w14:textId="77777777" w:rsidR="00095E24" w:rsidRDefault="00095E24" w:rsidP="00DF5185">
      <w:pPr>
        <w:pStyle w:val="ListParagraph"/>
        <w:numPr>
          <w:ilvl w:val="0"/>
          <w:numId w:val="4"/>
        </w:numPr>
      </w:pPr>
      <w:r>
        <w:lastRenderedPageBreak/>
        <w:t>Select Face area CTRL+C for Copy and paste in untitled new doc</w:t>
      </w:r>
      <w:r w:rsidR="005D51B9">
        <w:t xml:space="preserve"> of size 400x400 pixels</w:t>
      </w:r>
    </w:p>
    <w:p w14:paraId="0EC251C5" w14:textId="77777777" w:rsidR="00095E24" w:rsidRDefault="00095E24" w:rsidP="00095E24">
      <w:pPr>
        <w:pStyle w:val="ListParagraph"/>
      </w:pPr>
      <w:r>
        <w:rPr>
          <w:noProof/>
          <w:lang w:eastAsia="en-US"/>
        </w:rPr>
        <w:drawing>
          <wp:inline distT="0" distB="0" distL="0" distR="0" wp14:anchorId="3DD2D64E" wp14:editId="5C74359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C7A0DF" w14:textId="77777777" w:rsidR="00644FA4" w:rsidRDefault="00644FA4" w:rsidP="00DF5185">
      <w:pPr>
        <w:pStyle w:val="ListParagraph"/>
        <w:numPr>
          <w:ilvl w:val="0"/>
          <w:numId w:val="4"/>
        </w:numPr>
      </w:pPr>
      <w:r>
        <w:t xml:space="preserve">Right click on Background </w:t>
      </w:r>
      <w:r>
        <w:sym w:font="Wingdings" w:char="F0E0"/>
      </w:r>
      <w:r>
        <w:t xml:space="preserve"> select Layer from Background</w:t>
      </w:r>
    </w:p>
    <w:p w14:paraId="38736E98" w14:textId="77777777" w:rsidR="00644FA4" w:rsidRDefault="00644FA4" w:rsidP="00644FA4">
      <w:pPr>
        <w:pStyle w:val="ListParagraph"/>
      </w:pPr>
      <w:r>
        <w:rPr>
          <w:noProof/>
          <w:lang w:eastAsia="en-US"/>
        </w:rPr>
        <w:drawing>
          <wp:inline distT="0" distB="0" distL="0" distR="0" wp14:anchorId="7138D817" wp14:editId="2CC6DC5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800E" w14:textId="77777777" w:rsidR="00644FA4" w:rsidRDefault="00644FA4" w:rsidP="00644FA4">
      <w:pPr>
        <w:pStyle w:val="ListParagraph"/>
      </w:pPr>
    </w:p>
    <w:p w14:paraId="5A4B73D3" w14:textId="77777777" w:rsidR="00644FA4" w:rsidRDefault="00644FA4" w:rsidP="00644FA4">
      <w:pPr>
        <w:pStyle w:val="ListParagraph"/>
        <w:numPr>
          <w:ilvl w:val="0"/>
          <w:numId w:val="4"/>
        </w:numPr>
      </w:pPr>
      <w:r>
        <w:t>Click on Transparency , it will Lock</w:t>
      </w:r>
    </w:p>
    <w:p w14:paraId="1BA73E38" w14:textId="77777777" w:rsidR="00644FA4" w:rsidRDefault="00644FA4" w:rsidP="00644FA4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63FF1A44" wp14:editId="4C9F92CC">
            <wp:extent cx="5943600" cy="3183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B8A4" w14:textId="77777777" w:rsidR="00DF5185" w:rsidRDefault="00DF5185" w:rsidP="00DF5185">
      <w:pPr>
        <w:pStyle w:val="ListParagraph"/>
        <w:numPr>
          <w:ilvl w:val="0"/>
          <w:numId w:val="4"/>
        </w:numPr>
      </w:pPr>
      <w:r>
        <w:t>Click on Magic tool</w:t>
      </w:r>
    </w:p>
    <w:p w14:paraId="085A64AA" w14:textId="77777777" w:rsidR="00002D13" w:rsidRDefault="00002D13" w:rsidP="00DF5185">
      <w:pPr>
        <w:pStyle w:val="ListParagraph"/>
        <w:rPr>
          <w:noProof/>
          <w:lang w:eastAsia="en-US"/>
        </w:rPr>
      </w:pPr>
    </w:p>
    <w:p w14:paraId="0ED4959E" w14:textId="77777777" w:rsidR="00DF5185" w:rsidRDefault="00DF5185" w:rsidP="00DF5185">
      <w:pPr>
        <w:pStyle w:val="ListParagraph"/>
      </w:pPr>
      <w:r>
        <w:rPr>
          <w:noProof/>
          <w:lang w:eastAsia="en-US"/>
        </w:rPr>
        <w:drawing>
          <wp:inline distT="0" distB="0" distL="0" distR="0" wp14:anchorId="20CF6BC3" wp14:editId="5065CE8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894C" w14:textId="77777777" w:rsidR="00002D13" w:rsidRDefault="00002D13" w:rsidP="00DF5185">
      <w:pPr>
        <w:pStyle w:val="ListParagraph"/>
      </w:pPr>
    </w:p>
    <w:p w14:paraId="20ABD33F" w14:textId="77777777" w:rsidR="00002D13" w:rsidRDefault="00002D13" w:rsidP="00002D13">
      <w:pPr>
        <w:pStyle w:val="ListParagraph"/>
        <w:numPr>
          <w:ilvl w:val="0"/>
          <w:numId w:val="4"/>
        </w:numPr>
      </w:pPr>
      <w:r>
        <w:t xml:space="preserve">Select </w:t>
      </w:r>
      <w:r w:rsidR="008453E4">
        <w:t>outside</w:t>
      </w:r>
      <w:r>
        <w:t xml:space="preserve"> of image and DELETE </w:t>
      </w:r>
    </w:p>
    <w:p w14:paraId="7AD3D8EC" w14:textId="77777777" w:rsidR="00002D13" w:rsidRDefault="00002D13" w:rsidP="00002D13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6CB14E89" wp14:editId="691EC5C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90D" w14:textId="77777777" w:rsidR="00095E24" w:rsidRDefault="00095E24" w:rsidP="00002D13">
      <w:pPr>
        <w:pStyle w:val="ListParagraph"/>
      </w:pPr>
    </w:p>
    <w:p w14:paraId="266EC02E" w14:textId="77777777" w:rsidR="00095E24" w:rsidRDefault="009A1467" w:rsidP="009A1467">
      <w:pPr>
        <w:pStyle w:val="ListParagraph"/>
        <w:numPr>
          <w:ilvl w:val="0"/>
          <w:numId w:val="4"/>
        </w:numPr>
      </w:pPr>
      <w:r>
        <w:t xml:space="preserve">Top menu </w:t>
      </w:r>
      <w:r>
        <w:sym w:font="Wingdings" w:char="F0E0"/>
      </w:r>
      <w:r>
        <w:t xml:space="preserve"> Image </w:t>
      </w:r>
      <w:r>
        <w:sym w:font="Wingdings" w:char="F0E0"/>
      </w:r>
      <w:r>
        <w:t xml:space="preserve"> adjustments </w:t>
      </w:r>
      <w:r>
        <w:sym w:font="Wingdings" w:char="F0E0"/>
      </w:r>
      <w:r>
        <w:t xml:space="preserve"> Threshold </w:t>
      </w:r>
    </w:p>
    <w:p w14:paraId="01CF70FE" w14:textId="77777777" w:rsidR="009A1467" w:rsidRDefault="009A1467" w:rsidP="009A1467">
      <w:pPr>
        <w:pStyle w:val="ListParagraph"/>
      </w:pPr>
      <w:r>
        <w:rPr>
          <w:noProof/>
          <w:lang w:eastAsia="en-US"/>
        </w:rPr>
        <w:drawing>
          <wp:inline distT="0" distB="0" distL="0" distR="0" wp14:anchorId="5C95F4E6" wp14:editId="7FE10FB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704E" w14:textId="77777777" w:rsidR="009A1467" w:rsidRDefault="009A1467" w:rsidP="009A1467">
      <w:pPr>
        <w:pStyle w:val="ListParagraph"/>
      </w:pPr>
    </w:p>
    <w:p w14:paraId="26972460" w14:textId="77777777" w:rsidR="009A1467" w:rsidRDefault="009A1467" w:rsidP="009A1467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7823E7F7" wp14:editId="1486F9E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3EA9" w14:textId="77777777" w:rsidR="008B225B" w:rsidRDefault="008B225B" w:rsidP="009A1467">
      <w:pPr>
        <w:pStyle w:val="ListParagraph"/>
      </w:pPr>
    </w:p>
    <w:p w14:paraId="3A7F8D52" w14:textId="77777777" w:rsidR="008B225B" w:rsidRDefault="008B225B" w:rsidP="008B225B">
      <w:pPr>
        <w:pStyle w:val="ListParagraph"/>
        <w:numPr>
          <w:ilvl w:val="0"/>
          <w:numId w:val="4"/>
        </w:numPr>
      </w:pPr>
      <w:r>
        <w:t xml:space="preserve">Expand image to Complete image area by clicking </w:t>
      </w:r>
      <w:r>
        <w:rPr>
          <w:noProof/>
          <w:lang w:eastAsia="en-US"/>
        </w:rPr>
        <w:drawing>
          <wp:inline distT="0" distB="0" distL="0" distR="0" wp14:anchorId="192CC5B1" wp14:editId="65A8DD6F">
            <wp:extent cx="326861" cy="5393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535" cy="54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57E8" w14:textId="77777777" w:rsidR="008B225B" w:rsidRDefault="008B225B" w:rsidP="008B225B">
      <w:pPr>
        <w:pStyle w:val="ListParagraph"/>
        <w:numPr>
          <w:ilvl w:val="0"/>
          <w:numId w:val="4"/>
        </w:numPr>
      </w:pPr>
      <w:r>
        <w:t xml:space="preserve">If it is not showing check Show transformations </w:t>
      </w:r>
      <w:r w:rsidR="00D51C89">
        <w:rPr>
          <w:noProof/>
          <w:lang w:eastAsia="en-US"/>
        </w:rPr>
        <w:drawing>
          <wp:inline distT="0" distB="0" distL="0" distR="0" wp14:anchorId="1A43C5C4" wp14:editId="3506ACE5">
            <wp:extent cx="5943600" cy="2162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464E" w14:textId="77777777" w:rsidR="00807ABD" w:rsidRDefault="00807ABD" w:rsidP="008B225B">
      <w:pPr>
        <w:pStyle w:val="ListParagraph"/>
        <w:numPr>
          <w:ilvl w:val="0"/>
          <w:numId w:val="4"/>
        </w:numPr>
      </w:pPr>
      <w:r>
        <w:t>Click Save CNTL+S</w:t>
      </w:r>
    </w:p>
    <w:p w14:paraId="4450152C" w14:textId="77777777" w:rsidR="00807ABD" w:rsidRDefault="00807ABD" w:rsidP="00807ABD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5C23ABF9" wp14:editId="5F89670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161F" w14:textId="77777777" w:rsidR="00807ABD" w:rsidRDefault="00807ABD" w:rsidP="00807ABD">
      <w:pPr>
        <w:pStyle w:val="ListParagraph"/>
      </w:pPr>
    </w:p>
    <w:p w14:paraId="41E274A2" w14:textId="77777777" w:rsidR="00807ABD" w:rsidRDefault="00807ABD" w:rsidP="00807ABD">
      <w:pPr>
        <w:pStyle w:val="ListParagraph"/>
        <w:numPr>
          <w:ilvl w:val="0"/>
          <w:numId w:val="4"/>
        </w:numPr>
      </w:pPr>
      <w:r>
        <w:t>Apply, save as PNG</w:t>
      </w:r>
    </w:p>
    <w:p w14:paraId="27A14EBC" w14:textId="77777777" w:rsidR="00807ABD" w:rsidRDefault="00807ABD" w:rsidP="00807ABD">
      <w:pPr>
        <w:pStyle w:val="ListParagraph"/>
      </w:pPr>
      <w:r>
        <w:rPr>
          <w:noProof/>
          <w:lang w:eastAsia="en-US"/>
        </w:rPr>
        <w:drawing>
          <wp:inline distT="0" distB="0" distL="0" distR="0" wp14:anchorId="3542E6F1" wp14:editId="62A26C2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3AA4" w14:textId="77777777" w:rsidR="00807ABD" w:rsidRDefault="00807ABD" w:rsidP="00807ABD">
      <w:pPr>
        <w:pStyle w:val="ListParagraph"/>
      </w:pPr>
    </w:p>
    <w:p w14:paraId="71149631" w14:textId="77777777" w:rsidR="00807ABD" w:rsidRDefault="00807ABD" w:rsidP="00807ABD">
      <w:pPr>
        <w:pStyle w:val="ListParagraph"/>
        <w:numPr>
          <w:ilvl w:val="0"/>
          <w:numId w:val="4"/>
        </w:numPr>
      </w:pPr>
    </w:p>
    <w:sectPr w:rsidR="00807ABD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F6DC1A" w14:textId="77777777" w:rsidR="00DB017D" w:rsidRDefault="00DB017D">
      <w:pPr>
        <w:spacing w:after="0" w:line="240" w:lineRule="auto"/>
      </w:pPr>
      <w:r>
        <w:separator/>
      </w:r>
    </w:p>
  </w:endnote>
  <w:endnote w:type="continuationSeparator" w:id="0">
    <w:p w14:paraId="2EF22FD3" w14:textId="77777777" w:rsidR="00DB017D" w:rsidRDefault="00DB01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A86B4F" w14:textId="77777777" w:rsidR="00DB017D" w:rsidRDefault="00DB017D">
      <w:pPr>
        <w:spacing w:after="0" w:line="240" w:lineRule="auto"/>
      </w:pPr>
      <w:r>
        <w:separator/>
      </w:r>
    </w:p>
  </w:footnote>
  <w:footnote w:type="continuationSeparator" w:id="0">
    <w:p w14:paraId="30FB9831" w14:textId="77777777" w:rsidR="00DB017D" w:rsidRDefault="00DB01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E95654"/>
    <w:multiLevelType w:val="hybridMultilevel"/>
    <w:tmpl w:val="C4548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536"/>
    <w:rsid w:val="00002D13"/>
    <w:rsid w:val="00095E24"/>
    <w:rsid w:val="005D51B9"/>
    <w:rsid w:val="00623C19"/>
    <w:rsid w:val="00644FA4"/>
    <w:rsid w:val="00807ABD"/>
    <w:rsid w:val="008453E4"/>
    <w:rsid w:val="008B225B"/>
    <w:rsid w:val="008E4536"/>
    <w:rsid w:val="00981E0A"/>
    <w:rsid w:val="009A1467"/>
    <w:rsid w:val="00C953DD"/>
    <w:rsid w:val="00D51C89"/>
    <w:rsid w:val="00DB017D"/>
    <w:rsid w:val="00DF5185"/>
    <w:rsid w:val="00F926F2"/>
    <w:rsid w:val="00FE5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0DD0D"/>
  <w15:docId w15:val="{ED5B71AC-79A8-4CD2-AB31-C86F94B10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623C19"/>
    <w:rPr>
      <w:color w:val="005DBA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youtu.be/SV38L4c4JKY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eti_S\AppData\Roaming\Microsoft\Templates\Banded%20design%20(blank)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19E1C75-57D4-4F1F-ABFA-720606544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(blank)(2)</Template>
  <TotalTime>31</TotalTime>
  <Pages>6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Kaveti Vs Satyanarayana</dc:creator>
  <cp:keywords/>
  <cp:lastModifiedBy>Kaveti, Satya</cp:lastModifiedBy>
  <cp:revision>14</cp:revision>
  <dcterms:created xsi:type="dcterms:W3CDTF">2016-02-23T17:38:00Z</dcterms:created>
  <dcterms:modified xsi:type="dcterms:W3CDTF">2021-05-06T11:21:00Z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